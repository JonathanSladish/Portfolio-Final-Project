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parentContainer"/>
        <w:tblW w:w="0" w:type="auto"/>
        <w:tblCellSpacing w:w="0" w:type="dxa"/>
        <w:tblLayout w:type="fixed"/>
        <w:tblCellMar>
          <w:top w:w="100" w:type="dxa"/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158"/>
        <w:gridCol w:w="7722"/>
      </w:tblGrid>
      <w:tr w:rsidR="00B02307" w14:paraId="6C4EC5DA" w14:textId="77777777">
        <w:trPr>
          <w:trHeight w:val="15080"/>
          <w:tblCellSpacing w:w="0" w:type="dxa"/>
        </w:trPr>
        <w:tc>
          <w:tcPr>
            <w:tcW w:w="4158" w:type="dxa"/>
            <w:shd w:val="clear" w:color="auto" w:fill="0E9FC1"/>
            <w:tcMar>
              <w:top w:w="360" w:type="dxa"/>
              <w:left w:w="0" w:type="dxa"/>
              <w:bottom w:w="360" w:type="dxa"/>
              <w:right w:w="0" w:type="dxa"/>
            </w:tcMar>
            <w:hideMark/>
          </w:tcPr>
          <w:p w14:paraId="12085CF9" w14:textId="77777777" w:rsidR="00B02307" w:rsidRDefault="00AA00AE">
            <w:pPr>
              <w:pStyle w:val="divdocumentname"/>
              <w:spacing w:after="400"/>
              <w:ind w:left="400" w:right="400"/>
              <w:rPr>
                <w:rStyle w:val="divdocumentdisplayleftcell"/>
                <w:rFonts w:ascii="Merriweather" w:eastAsia="Merriweather" w:hAnsi="Merriweather" w:cs="Merriweather"/>
              </w:rPr>
            </w:pPr>
            <w:r>
              <w:rPr>
                <w:rStyle w:val="span"/>
                <w:rFonts w:ascii="Merriweather" w:eastAsia="Merriweather" w:hAnsi="Merriweather" w:cs="Merriweather"/>
              </w:rPr>
              <w:t>Jonathan Sladish</w:t>
            </w:r>
          </w:p>
          <w:tbl>
            <w:tblPr>
              <w:tblStyle w:val="divdocumentleft-boxaddressdisplaytable"/>
              <w:tblW w:w="0" w:type="auto"/>
              <w:tblCellSpacing w:w="0" w:type="dxa"/>
              <w:tblInd w:w="410" w:type="dxa"/>
              <w:tblBorders>
                <w:top w:val="single" w:sz="4" w:space="0" w:color="0E9FC1"/>
                <w:left w:val="single" w:sz="4" w:space="0" w:color="0E9FC1"/>
                <w:bottom w:val="single" w:sz="4" w:space="0" w:color="0E9FC1"/>
                <w:right w:val="single" w:sz="4" w:space="0" w:color="0E9FC1"/>
              </w:tblBorders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00"/>
              <w:gridCol w:w="3348"/>
            </w:tblGrid>
            <w:tr w:rsidR="00B02307" w14:paraId="6C0D38F7" w14:textId="77777777">
              <w:trPr>
                <w:tblCellSpacing w:w="0" w:type="dxa"/>
              </w:trPr>
              <w:tc>
                <w:tcPr>
                  <w:tcW w:w="400" w:type="dxa"/>
                  <w:tcMar>
                    <w:top w:w="100" w:type="dxa"/>
                    <w:left w:w="0" w:type="dxa"/>
                    <w:bottom w:w="100" w:type="dxa"/>
                    <w:right w:w="0" w:type="dxa"/>
                  </w:tcMar>
                  <w:hideMark/>
                </w:tcPr>
                <w:p w14:paraId="65E37CE4" w14:textId="77777777" w:rsidR="00B02307" w:rsidRDefault="00AA00AE">
                  <w:pPr>
                    <w:spacing w:before="60" w:line="300" w:lineRule="exact"/>
                    <w:rPr>
                      <w:rStyle w:val="divdocumentdisplayleft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ivdocumentdisplaytabledisplaytablecellnth-child1"/>
                      <w:rFonts w:ascii="Merriweather" w:eastAsia="Merriweather" w:hAnsi="Merriweather" w:cs="Merriweather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6DFD2B32" wp14:editId="246F168D">
                        <wp:extent cx="114075" cy="113906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06858811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075" cy="1139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48" w:type="dxa"/>
                  <w:tcMar>
                    <w:top w:w="100" w:type="dxa"/>
                    <w:left w:w="0" w:type="dxa"/>
                    <w:bottom w:w="100" w:type="dxa"/>
                    <w:right w:w="400" w:type="dxa"/>
                  </w:tcMar>
                  <w:hideMark/>
                </w:tcPr>
                <w:p w14:paraId="633B1122" w14:textId="77777777" w:rsidR="00B02307" w:rsidRDefault="00AA00AE">
                  <w:pPr>
                    <w:spacing w:line="300" w:lineRule="exact"/>
                    <w:rPr>
                      <w:rStyle w:val="divdocumentdisplaytabledisplaytablecellnth-child1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ivdocumentleft-boxdisplaytabledisplaytablecellnth-last-child1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>(737) 414-9633</w:t>
                  </w:r>
                </w:p>
              </w:tc>
            </w:tr>
          </w:tbl>
          <w:p w14:paraId="524F3FFC" w14:textId="77777777" w:rsidR="00B02307" w:rsidRDefault="00B02307">
            <w:pPr>
              <w:rPr>
                <w:vanish/>
              </w:rPr>
            </w:pPr>
          </w:p>
          <w:tbl>
            <w:tblPr>
              <w:tblStyle w:val="divdocumentleft-boxaddressdisplaytable"/>
              <w:tblW w:w="0" w:type="auto"/>
              <w:tblCellSpacing w:w="0" w:type="dxa"/>
              <w:tblInd w:w="410" w:type="dxa"/>
              <w:tblBorders>
                <w:top w:val="single" w:sz="4" w:space="0" w:color="0E9FC1"/>
                <w:left w:val="single" w:sz="4" w:space="0" w:color="0E9FC1"/>
                <w:bottom w:val="single" w:sz="4" w:space="0" w:color="0E9FC1"/>
                <w:right w:val="single" w:sz="4" w:space="0" w:color="0E9FC1"/>
              </w:tblBorders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00"/>
              <w:gridCol w:w="3348"/>
            </w:tblGrid>
            <w:tr w:rsidR="00B02307" w14:paraId="79E5B76A" w14:textId="77777777">
              <w:trPr>
                <w:tblCellSpacing w:w="0" w:type="dxa"/>
              </w:trPr>
              <w:tc>
                <w:tcPr>
                  <w:tcW w:w="400" w:type="dxa"/>
                  <w:tcMar>
                    <w:top w:w="100" w:type="dxa"/>
                    <w:left w:w="0" w:type="dxa"/>
                    <w:bottom w:w="100" w:type="dxa"/>
                    <w:right w:w="0" w:type="dxa"/>
                  </w:tcMar>
                  <w:hideMark/>
                </w:tcPr>
                <w:p w14:paraId="455681E2" w14:textId="77777777" w:rsidR="00B02307" w:rsidRDefault="00AA00AE">
                  <w:pPr>
                    <w:spacing w:before="60" w:line="300" w:lineRule="exact"/>
                    <w:rPr>
                      <w:rStyle w:val="divdocumentdisplayleft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ivdocumentdisplaytabledisplaytablecellnth-child1"/>
                      <w:rFonts w:ascii="Merriweather" w:eastAsia="Merriweather" w:hAnsi="Merriweather" w:cs="Merriweather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54C0DC97" wp14:editId="05DB5DA2">
                        <wp:extent cx="133088" cy="104414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557558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088" cy="1044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48" w:type="dxa"/>
                  <w:tcMar>
                    <w:top w:w="100" w:type="dxa"/>
                    <w:left w:w="0" w:type="dxa"/>
                    <w:bottom w:w="100" w:type="dxa"/>
                    <w:right w:w="400" w:type="dxa"/>
                  </w:tcMar>
                  <w:hideMark/>
                </w:tcPr>
                <w:p w14:paraId="22C1A50D" w14:textId="77777777" w:rsidR="00B02307" w:rsidRDefault="00AA00AE">
                  <w:pPr>
                    <w:spacing w:line="300" w:lineRule="exact"/>
                    <w:rPr>
                      <w:rStyle w:val="divdocumentdisplaytabledisplaytablecellnth-child1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ivdocumentleft-boxdisplaytabledisplaytablecellnth-last-child1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>jsladish@gmail.com</w:t>
                  </w:r>
                </w:p>
              </w:tc>
            </w:tr>
          </w:tbl>
          <w:p w14:paraId="7CBA5996" w14:textId="77777777" w:rsidR="00B02307" w:rsidRDefault="00B02307">
            <w:pPr>
              <w:rPr>
                <w:vanish/>
              </w:rPr>
            </w:pPr>
          </w:p>
          <w:tbl>
            <w:tblPr>
              <w:tblStyle w:val="divdocumentleft-boxaddressdisplaytable"/>
              <w:tblW w:w="0" w:type="auto"/>
              <w:tblCellSpacing w:w="0" w:type="dxa"/>
              <w:tblInd w:w="410" w:type="dxa"/>
              <w:tblBorders>
                <w:top w:val="single" w:sz="4" w:space="0" w:color="0E9FC1"/>
                <w:left w:val="single" w:sz="4" w:space="0" w:color="0E9FC1"/>
                <w:bottom w:val="single" w:sz="4" w:space="0" w:color="0E9FC1"/>
                <w:right w:val="single" w:sz="4" w:space="0" w:color="0E9FC1"/>
              </w:tblBorders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00"/>
              <w:gridCol w:w="3348"/>
            </w:tblGrid>
            <w:tr w:rsidR="00B02307" w14:paraId="6EA6E4DF" w14:textId="77777777">
              <w:trPr>
                <w:tblCellSpacing w:w="0" w:type="dxa"/>
              </w:trPr>
              <w:tc>
                <w:tcPr>
                  <w:tcW w:w="400" w:type="dxa"/>
                  <w:tcMar>
                    <w:top w:w="100" w:type="dxa"/>
                    <w:left w:w="0" w:type="dxa"/>
                    <w:bottom w:w="100" w:type="dxa"/>
                    <w:right w:w="0" w:type="dxa"/>
                  </w:tcMar>
                  <w:hideMark/>
                </w:tcPr>
                <w:p w14:paraId="140BC7E8" w14:textId="77777777" w:rsidR="00B02307" w:rsidRDefault="00AA00AE">
                  <w:pPr>
                    <w:spacing w:before="60" w:line="300" w:lineRule="exact"/>
                    <w:rPr>
                      <w:rStyle w:val="divdocumentdisplayleft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ivdocumentdisplaytabledisplaytablecellnth-child1"/>
                      <w:rFonts w:ascii="Merriweather" w:eastAsia="Merriweather" w:hAnsi="Merriweather" w:cs="Merriweather"/>
                      <w:noProof/>
                      <w:color w:val="FFFFFF"/>
                      <w:sz w:val="20"/>
                      <w:szCs w:val="20"/>
                    </w:rPr>
                    <w:drawing>
                      <wp:inline distT="0" distB="0" distL="0" distR="0" wp14:anchorId="4BA3BBFC" wp14:editId="636F8BDC">
                        <wp:extent cx="104569" cy="104414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4743335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569" cy="1044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48" w:type="dxa"/>
                  <w:tcMar>
                    <w:top w:w="100" w:type="dxa"/>
                    <w:left w:w="0" w:type="dxa"/>
                    <w:bottom w:w="400" w:type="dxa"/>
                    <w:right w:w="400" w:type="dxa"/>
                  </w:tcMar>
                  <w:hideMark/>
                </w:tcPr>
                <w:p w14:paraId="2300BEDD" w14:textId="77777777" w:rsidR="00B02307" w:rsidRDefault="00AA00AE">
                  <w:pPr>
                    <w:spacing w:line="300" w:lineRule="exact"/>
                    <w:rPr>
                      <w:rStyle w:val="divdocumentdisplaytabledisplaytablecellnth-child1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>12329 Danny Drive,</w:t>
                  </w:r>
                  <w:r>
                    <w:rPr>
                      <w:rStyle w:val="divdocumentdisplaytable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>Austin,</w:t>
                  </w:r>
                  <w:r>
                    <w:rPr>
                      <w:rStyle w:val="divdocumentdisplaytable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>Texas</w:t>
                  </w:r>
                  <w:r>
                    <w:rPr>
                      <w:rStyle w:val="divdocumentdisplaytable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>78759</w:t>
                  </w:r>
                  <w:r>
                    <w:rPr>
                      <w:rStyle w:val="divdocumentdisplaytable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13A72EE2" w14:textId="77777777" w:rsidR="00B02307" w:rsidRDefault="00B02307">
            <w:pPr>
              <w:rPr>
                <w:vanish/>
              </w:rPr>
            </w:pPr>
          </w:p>
          <w:tbl>
            <w:tblPr>
              <w:tblStyle w:val="divdocumentleft-boxheading"/>
              <w:tblW w:w="5000" w:type="pct"/>
              <w:tblCellSpacing w:w="0" w:type="dxa"/>
              <w:tblInd w:w="10" w:type="dxa"/>
              <w:tblBorders>
                <w:top w:val="single" w:sz="4" w:space="0" w:color="007D9E"/>
                <w:left w:val="single" w:sz="4" w:space="0" w:color="007D9E"/>
                <w:bottom w:val="single" w:sz="4" w:space="0" w:color="007D9E"/>
                <w:right w:val="single" w:sz="4" w:space="0" w:color="007D9E"/>
              </w:tblBorders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148"/>
            </w:tblGrid>
            <w:tr w:rsidR="00B02307" w14:paraId="12E67DC4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7D9E"/>
                  <w:tcMar>
                    <w:top w:w="100" w:type="dxa"/>
                    <w:left w:w="400" w:type="dxa"/>
                    <w:bottom w:w="100" w:type="dxa"/>
                    <w:right w:w="0" w:type="dxa"/>
                  </w:tcMar>
                  <w:vAlign w:val="bottom"/>
                  <w:hideMark/>
                </w:tcPr>
                <w:p w14:paraId="0FBE4EEC" w14:textId="77777777" w:rsidR="00B02307" w:rsidRDefault="00AA00AE">
                  <w:pPr>
                    <w:rPr>
                      <w:rStyle w:val="divdocumentdisplayleft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ivdocumentleft-boxsectiontitle"/>
                      <w:rFonts w:ascii="Merriweather" w:eastAsia="Merriweather" w:hAnsi="Merriweather" w:cs="Merriweather"/>
                      <w:caps/>
                      <w:color w:val="FFFFFF"/>
                      <w:spacing w:val="56"/>
                      <w:sz w:val="28"/>
                      <w:szCs w:val="28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2F738D5D" w14:textId="77777777" w:rsidR="00B02307" w:rsidRDefault="00AA00AE">
            <w:pPr>
              <w:pStyle w:val="divdocumentleft-boxli"/>
              <w:numPr>
                <w:ilvl w:val="0"/>
                <w:numId w:val="1"/>
              </w:numPr>
              <w:pBdr>
                <w:top w:val="none" w:sz="0" w:space="15" w:color="auto"/>
                <w:left w:val="none" w:sz="0" w:space="20" w:color="auto"/>
                <w:right w:val="none" w:sz="0" w:space="20" w:color="auto"/>
              </w:pBd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Collaboration</w:t>
            </w:r>
          </w:p>
          <w:p w14:paraId="7F02F55C" w14:textId="77777777" w:rsidR="00B02307" w:rsidRDefault="00AA00AE">
            <w:pPr>
              <w:pStyle w:val="divdocumentleft-boxli"/>
              <w:numPr>
                <w:ilvl w:val="0"/>
                <w:numId w:val="1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Research</w:t>
            </w:r>
          </w:p>
          <w:p w14:paraId="2F8BBCB0" w14:textId="77777777" w:rsidR="00B02307" w:rsidRDefault="00AA00AE">
            <w:pPr>
              <w:pStyle w:val="divdocumentleft-boxli"/>
              <w:numPr>
                <w:ilvl w:val="0"/>
                <w:numId w:val="2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Planning</w:t>
            </w:r>
          </w:p>
          <w:p w14:paraId="1ED285EE" w14:textId="77777777" w:rsidR="00B02307" w:rsidRDefault="00AA00AE">
            <w:pPr>
              <w:pStyle w:val="divdocumentleft-boxli"/>
              <w:numPr>
                <w:ilvl w:val="0"/>
                <w:numId w:val="2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Analytical thinking</w:t>
            </w:r>
          </w:p>
          <w:p w14:paraId="0D68B4B6" w14:textId="77777777" w:rsidR="00B02307" w:rsidRDefault="00AA00AE">
            <w:pPr>
              <w:pStyle w:val="divdocumentleft-boxli"/>
              <w:numPr>
                <w:ilvl w:val="0"/>
                <w:numId w:val="3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Networking</w:t>
            </w:r>
          </w:p>
          <w:p w14:paraId="04E954E8" w14:textId="77777777" w:rsidR="00B02307" w:rsidRDefault="00AA00AE">
            <w:pPr>
              <w:pStyle w:val="divdocumentleft-boxli"/>
              <w:numPr>
                <w:ilvl w:val="0"/>
                <w:numId w:val="3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Creative thinking</w:t>
            </w:r>
          </w:p>
          <w:p w14:paraId="066AF0E5" w14:textId="77777777" w:rsidR="00B02307" w:rsidRDefault="00AA00AE">
            <w:pPr>
              <w:pStyle w:val="divdocumentleft-boxli"/>
              <w:numPr>
                <w:ilvl w:val="0"/>
                <w:numId w:val="4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Teamwork</w:t>
            </w:r>
          </w:p>
          <w:p w14:paraId="4FA845E6" w14:textId="77777777" w:rsidR="00B02307" w:rsidRDefault="00AA00AE">
            <w:pPr>
              <w:pStyle w:val="divdocumentleft-boxli"/>
              <w:numPr>
                <w:ilvl w:val="0"/>
                <w:numId w:val="4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Customer relations</w:t>
            </w:r>
          </w:p>
          <w:p w14:paraId="058E780D" w14:textId="77777777" w:rsidR="00B02307" w:rsidRDefault="00AA00AE">
            <w:pPr>
              <w:pStyle w:val="divdocumentleft-boxli"/>
              <w:numPr>
                <w:ilvl w:val="0"/>
                <w:numId w:val="5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Motivation</w:t>
            </w:r>
          </w:p>
          <w:p w14:paraId="45A048FD" w14:textId="77777777" w:rsidR="00B02307" w:rsidRDefault="00AA00AE">
            <w:pPr>
              <w:pStyle w:val="divdocumentleft-boxli"/>
              <w:numPr>
                <w:ilvl w:val="0"/>
                <w:numId w:val="5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Organization</w:t>
            </w:r>
          </w:p>
          <w:p w14:paraId="311CE994" w14:textId="77777777" w:rsidR="00B02307" w:rsidRDefault="00AA00AE">
            <w:pPr>
              <w:pStyle w:val="divdocumentleft-boxli"/>
              <w:numPr>
                <w:ilvl w:val="0"/>
                <w:numId w:val="6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Training</w:t>
            </w:r>
          </w:p>
          <w:p w14:paraId="3D399A2C" w14:textId="77777777" w:rsidR="00B02307" w:rsidRDefault="00AA00AE">
            <w:pPr>
              <w:pStyle w:val="divdocumentleft-boxli"/>
              <w:numPr>
                <w:ilvl w:val="0"/>
                <w:numId w:val="6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Verbal communication</w:t>
            </w:r>
          </w:p>
          <w:p w14:paraId="65DC67CB" w14:textId="77777777" w:rsidR="00B02307" w:rsidRDefault="00AA00AE">
            <w:pPr>
              <w:pStyle w:val="divdocumentleft-boxli"/>
              <w:numPr>
                <w:ilvl w:val="0"/>
                <w:numId w:val="7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Task prioritization</w:t>
            </w:r>
          </w:p>
          <w:p w14:paraId="5386C078" w14:textId="77777777" w:rsidR="00B02307" w:rsidRDefault="00AA00AE">
            <w:pPr>
              <w:pStyle w:val="divdocumentleft-boxli"/>
              <w:numPr>
                <w:ilvl w:val="0"/>
                <w:numId w:val="7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Problem-solving</w:t>
            </w:r>
          </w:p>
          <w:p w14:paraId="7392A0BE" w14:textId="77777777" w:rsidR="00B02307" w:rsidRDefault="00AA00AE">
            <w:pPr>
              <w:pStyle w:val="divdocumentleft-boxli"/>
              <w:numPr>
                <w:ilvl w:val="0"/>
                <w:numId w:val="8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Prioritization</w:t>
            </w:r>
          </w:p>
          <w:p w14:paraId="5B2DA177" w14:textId="77777777" w:rsidR="00B02307" w:rsidRDefault="00AA00AE">
            <w:pPr>
              <w:pStyle w:val="divdocumentleft-boxli"/>
              <w:numPr>
                <w:ilvl w:val="0"/>
                <w:numId w:val="8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Multitasking</w:t>
            </w:r>
          </w:p>
          <w:p w14:paraId="00984998" w14:textId="77777777" w:rsidR="00B02307" w:rsidRDefault="00AA00AE">
            <w:pPr>
              <w:pStyle w:val="divdocumentleft-boxli"/>
              <w:numPr>
                <w:ilvl w:val="0"/>
                <w:numId w:val="9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Coordination</w:t>
            </w:r>
          </w:p>
          <w:p w14:paraId="6D4C0D41" w14:textId="77777777" w:rsidR="00B02307" w:rsidRDefault="00AA00AE">
            <w:pPr>
              <w:pStyle w:val="divdocumentleft-boxli"/>
              <w:numPr>
                <w:ilvl w:val="0"/>
                <w:numId w:val="9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Schedule development</w:t>
            </w:r>
          </w:p>
          <w:p w14:paraId="19A569EF" w14:textId="77777777" w:rsidR="00B02307" w:rsidRDefault="00AA00AE">
            <w:pPr>
              <w:pStyle w:val="divdocumentleft-boxli"/>
              <w:numPr>
                <w:ilvl w:val="0"/>
                <w:numId w:val="10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Process improvement</w:t>
            </w:r>
          </w:p>
          <w:p w14:paraId="79DDA374" w14:textId="77777777" w:rsidR="00B02307" w:rsidRDefault="00AA00AE">
            <w:pPr>
              <w:pStyle w:val="divdocumentleft-boxli"/>
              <w:numPr>
                <w:ilvl w:val="0"/>
                <w:numId w:val="10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Priority management</w:t>
            </w:r>
          </w:p>
          <w:p w14:paraId="46D48ABB" w14:textId="77777777" w:rsidR="00B02307" w:rsidRDefault="00AA00AE">
            <w:pPr>
              <w:pStyle w:val="divdocumentleft-boxli"/>
              <w:numPr>
                <w:ilvl w:val="0"/>
                <w:numId w:val="11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Oversee operations</w:t>
            </w:r>
          </w:p>
          <w:p w14:paraId="62DB0FDB" w14:textId="77777777" w:rsidR="00B02307" w:rsidRDefault="00AA00AE">
            <w:pPr>
              <w:pStyle w:val="divdocumentleft-boxli"/>
              <w:numPr>
                <w:ilvl w:val="0"/>
                <w:numId w:val="11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Hiring and training</w:t>
            </w:r>
          </w:p>
          <w:p w14:paraId="08FC424B" w14:textId="77777777" w:rsidR="00B02307" w:rsidRDefault="00AA00AE">
            <w:pPr>
              <w:pStyle w:val="divdocumentleft-boxli"/>
              <w:numPr>
                <w:ilvl w:val="0"/>
                <w:numId w:val="12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Develop employee knowledge</w:t>
            </w:r>
          </w:p>
          <w:p w14:paraId="5087E2C7" w14:textId="77777777" w:rsidR="00B02307" w:rsidRDefault="00AA00AE">
            <w:pPr>
              <w:pStyle w:val="divdocumentleft-boxli"/>
              <w:numPr>
                <w:ilvl w:val="0"/>
                <w:numId w:val="12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 xml:space="preserve">Preventive </w:t>
            </w: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maintenance</w:t>
            </w:r>
          </w:p>
          <w:p w14:paraId="0813DA97" w14:textId="77777777" w:rsidR="00B02307" w:rsidRDefault="00AA00AE">
            <w:pPr>
              <w:pStyle w:val="divdocumentleft-boxli"/>
              <w:numPr>
                <w:ilvl w:val="0"/>
                <w:numId w:val="13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Plan projects</w:t>
            </w:r>
          </w:p>
          <w:p w14:paraId="7CB594B7" w14:textId="77777777" w:rsidR="00B02307" w:rsidRDefault="00AA00AE">
            <w:pPr>
              <w:pStyle w:val="divdocumentleft-boxli"/>
              <w:numPr>
                <w:ilvl w:val="0"/>
                <w:numId w:val="13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lastRenderedPageBreak/>
              <w:t>Build successful teams</w:t>
            </w:r>
          </w:p>
          <w:p w14:paraId="5D1723B8" w14:textId="77777777" w:rsidR="00B02307" w:rsidRDefault="00AA00AE">
            <w:pPr>
              <w:pStyle w:val="divdocumentleft-boxli"/>
              <w:numPr>
                <w:ilvl w:val="0"/>
                <w:numId w:val="14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Computer troubleshooting</w:t>
            </w:r>
          </w:p>
          <w:p w14:paraId="5BC231C5" w14:textId="77777777" w:rsidR="00B02307" w:rsidRDefault="00AA00AE">
            <w:pPr>
              <w:pStyle w:val="divdocumentleft-boxli"/>
              <w:numPr>
                <w:ilvl w:val="0"/>
                <w:numId w:val="14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Wire pulling</w:t>
            </w:r>
          </w:p>
          <w:p w14:paraId="43FC29EF" w14:textId="77777777" w:rsidR="00B02307" w:rsidRDefault="00AA00AE">
            <w:pPr>
              <w:pStyle w:val="divdocumentleft-boxli"/>
              <w:numPr>
                <w:ilvl w:val="0"/>
                <w:numId w:val="15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Hardware installation</w:t>
            </w:r>
          </w:p>
          <w:p w14:paraId="3BE187B9" w14:textId="77777777" w:rsidR="00B02307" w:rsidRDefault="00AA00AE">
            <w:pPr>
              <w:pStyle w:val="divdocumentleft-boxli"/>
              <w:numPr>
                <w:ilvl w:val="0"/>
                <w:numId w:val="15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Network updating</w:t>
            </w:r>
          </w:p>
          <w:p w14:paraId="56208C23" w14:textId="77777777" w:rsidR="00B02307" w:rsidRDefault="00AA00AE">
            <w:pPr>
              <w:pStyle w:val="divdocumentleft-boxli"/>
              <w:numPr>
                <w:ilvl w:val="0"/>
                <w:numId w:val="16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Optimize system performance</w:t>
            </w:r>
          </w:p>
          <w:p w14:paraId="39AD02F1" w14:textId="77777777" w:rsidR="00B02307" w:rsidRDefault="00AA00AE">
            <w:pPr>
              <w:pStyle w:val="divdocumentleft-boxli"/>
              <w:numPr>
                <w:ilvl w:val="0"/>
                <w:numId w:val="16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Repair hardware</w:t>
            </w:r>
          </w:p>
          <w:p w14:paraId="3D56A46D" w14:textId="77777777" w:rsidR="00B02307" w:rsidRDefault="00AA00AE">
            <w:pPr>
              <w:pStyle w:val="divdocumentleft-boxli"/>
              <w:numPr>
                <w:ilvl w:val="0"/>
                <w:numId w:val="17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Resolve technical problems</w:t>
            </w:r>
          </w:p>
          <w:p w14:paraId="3FEED160" w14:textId="77777777" w:rsidR="00B02307" w:rsidRDefault="00AA00AE">
            <w:pPr>
              <w:pStyle w:val="divdocumentleft-boxli"/>
              <w:numPr>
                <w:ilvl w:val="0"/>
                <w:numId w:val="17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Verbal communication</w:t>
            </w:r>
          </w:p>
          <w:p w14:paraId="47E3194E" w14:textId="77777777" w:rsidR="00B02307" w:rsidRDefault="00AA00AE">
            <w:pPr>
              <w:pStyle w:val="divdocumentleft-boxli"/>
              <w:numPr>
                <w:ilvl w:val="0"/>
                <w:numId w:val="18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Problem-solving</w:t>
            </w:r>
          </w:p>
          <w:p w14:paraId="6E4E9F79" w14:textId="77777777" w:rsidR="00B02307" w:rsidRDefault="00AA00AE">
            <w:pPr>
              <w:pStyle w:val="divdocumentleft-boxli"/>
              <w:numPr>
                <w:ilvl w:val="0"/>
                <w:numId w:val="18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 xml:space="preserve">Quality </w:t>
            </w: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assurance</w:t>
            </w:r>
          </w:p>
          <w:p w14:paraId="5948D280" w14:textId="77777777" w:rsidR="00B02307" w:rsidRDefault="00AA00AE">
            <w:pPr>
              <w:pStyle w:val="divdocumentleft-boxli"/>
              <w:numPr>
                <w:ilvl w:val="0"/>
                <w:numId w:val="19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Coding</w:t>
            </w:r>
          </w:p>
          <w:p w14:paraId="59C067EB" w14:textId="77777777" w:rsidR="00B02307" w:rsidRDefault="00AA00AE">
            <w:pPr>
              <w:pStyle w:val="divdocumentleft-boxli"/>
              <w:numPr>
                <w:ilvl w:val="0"/>
                <w:numId w:val="19"/>
              </w:numPr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Java programming</w:t>
            </w:r>
          </w:p>
          <w:p w14:paraId="455F8008" w14:textId="77777777" w:rsidR="00B02307" w:rsidRDefault="00AA00AE">
            <w:pPr>
              <w:pStyle w:val="divdocumentleft-boxli"/>
              <w:numPr>
                <w:ilvl w:val="0"/>
                <w:numId w:val="20"/>
              </w:numPr>
              <w:spacing w:after="400"/>
              <w:ind w:left="680" w:right="400" w:hanging="192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Gather requirements</w:t>
            </w:r>
          </w:p>
          <w:tbl>
            <w:tblPr>
              <w:tblStyle w:val="divdocumentleft-boxheading"/>
              <w:tblW w:w="5000" w:type="pct"/>
              <w:tblCellSpacing w:w="0" w:type="dxa"/>
              <w:tblInd w:w="10" w:type="dxa"/>
              <w:tblBorders>
                <w:top w:val="single" w:sz="4" w:space="0" w:color="007D9E"/>
                <w:left w:val="single" w:sz="4" w:space="0" w:color="007D9E"/>
                <w:bottom w:val="single" w:sz="4" w:space="0" w:color="007D9E"/>
                <w:right w:val="single" w:sz="4" w:space="0" w:color="007D9E"/>
              </w:tblBorders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148"/>
            </w:tblGrid>
            <w:tr w:rsidR="00B02307" w14:paraId="7ED209B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7D9E"/>
                  <w:tcMar>
                    <w:top w:w="100" w:type="dxa"/>
                    <w:left w:w="400" w:type="dxa"/>
                    <w:bottom w:w="100" w:type="dxa"/>
                    <w:right w:w="0" w:type="dxa"/>
                  </w:tcMar>
                  <w:vAlign w:val="bottom"/>
                  <w:hideMark/>
                </w:tcPr>
                <w:p w14:paraId="7BBF8EB1" w14:textId="77777777" w:rsidR="00B02307" w:rsidRDefault="00AA00AE">
                  <w:pPr>
                    <w:rPr>
                      <w:rStyle w:val="divdocumentdisplayleft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ivdocumentleft-boxsectiontitle"/>
                      <w:rFonts w:ascii="Merriweather" w:eastAsia="Merriweather" w:hAnsi="Merriweather" w:cs="Merriweather"/>
                      <w:caps/>
                      <w:color w:val="FFFFFF"/>
                      <w:spacing w:val="56"/>
                      <w:sz w:val="28"/>
                      <w:szCs w:val="28"/>
                      <w:shd w:val="clear" w:color="auto" w:fill="auto"/>
                    </w:rPr>
                    <w:t>References</w:t>
                  </w:r>
                </w:p>
              </w:tc>
            </w:tr>
          </w:tbl>
          <w:p w14:paraId="5ACAD2FF" w14:textId="77777777" w:rsidR="00B02307" w:rsidRDefault="00AA00AE">
            <w:pPr>
              <w:pStyle w:val="divdocumentsinglecolumn"/>
              <w:pBdr>
                <w:top w:val="none" w:sz="0" w:space="15" w:color="auto"/>
                <w:left w:val="none" w:sz="0" w:space="20" w:color="auto"/>
                <w:right w:val="none" w:sz="0" w:space="20" w:color="auto"/>
              </w:pBdr>
              <w:spacing w:after="400" w:line="300" w:lineRule="atLeast"/>
              <w:ind w:left="400" w:right="400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References: Available upon request.</w:t>
            </w:r>
          </w:p>
          <w:tbl>
            <w:tblPr>
              <w:tblStyle w:val="divdocumentleft-boxheading"/>
              <w:tblW w:w="5000" w:type="pct"/>
              <w:tblCellSpacing w:w="0" w:type="dxa"/>
              <w:tblInd w:w="10" w:type="dxa"/>
              <w:tblBorders>
                <w:top w:val="single" w:sz="4" w:space="0" w:color="007D9E"/>
                <w:left w:val="single" w:sz="4" w:space="0" w:color="007D9E"/>
                <w:bottom w:val="single" w:sz="4" w:space="0" w:color="007D9E"/>
                <w:right w:val="single" w:sz="4" w:space="0" w:color="007D9E"/>
              </w:tblBorders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148"/>
            </w:tblGrid>
            <w:tr w:rsidR="00B02307" w14:paraId="450FCF19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7D9E"/>
                  <w:tcMar>
                    <w:top w:w="100" w:type="dxa"/>
                    <w:left w:w="400" w:type="dxa"/>
                    <w:bottom w:w="100" w:type="dxa"/>
                    <w:right w:w="0" w:type="dxa"/>
                  </w:tcMar>
                  <w:vAlign w:val="bottom"/>
                  <w:hideMark/>
                </w:tcPr>
                <w:p w14:paraId="320D58AE" w14:textId="77777777" w:rsidR="00B02307" w:rsidRDefault="00AA00AE">
                  <w:pPr>
                    <w:rPr>
                      <w:rStyle w:val="divdocumentdisplayleftcell"/>
                      <w:rFonts w:ascii="Merriweather" w:eastAsia="Merriweather" w:hAnsi="Merriweather" w:cs="Merriweather"/>
                      <w:color w:val="FFFFFF"/>
                      <w:sz w:val="20"/>
                      <w:szCs w:val="20"/>
                    </w:rPr>
                  </w:pPr>
                  <w:r>
                    <w:rPr>
                      <w:rStyle w:val="divdocumentleft-boxsectiontitle"/>
                      <w:rFonts w:ascii="Merriweather" w:eastAsia="Merriweather" w:hAnsi="Merriweather" w:cs="Merriweather"/>
                      <w:caps/>
                      <w:color w:val="FFFFFF"/>
                      <w:spacing w:val="56"/>
                      <w:sz w:val="28"/>
                      <w:szCs w:val="28"/>
                      <w:shd w:val="clear" w:color="auto" w:fill="auto"/>
                    </w:rPr>
                    <w:t>Awards</w:t>
                  </w:r>
                </w:p>
              </w:tc>
            </w:tr>
          </w:tbl>
          <w:p w14:paraId="0A88BB4A" w14:textId="77777777" w:rsidR="00B02307" w:rsidRDefault="00AA00AE">
            <w:pPr>
              <w:pStyle w:val="divdocumentleft-boxsinglecolumnp"/>
              <w:pBdr>
                <w:top w:val="none" w:sz="0" w:space="15" w:color="auto"/>
                <w:left w:val="none" w:sz="0" w:space="20" w:color="auto"/>
                <w:right w:val="none" w:sz="0" w:space="20" w:color="auto"/>
              </w:pBdr>
              <w:spacing w:after="200" w:line="300" w:lineRule="atLeast"/>
              <w:ind w:left="400" w:right="400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 xml:space="preserve">Soaring eagle award in High School 1997 </w:t>
            </w:r>
          </w:p>
          <w:p w14:paraId="3A85CB1E" w14:textId="77777777" w:rsidR="00B02307" w:rsidRDefault="00AA00AE">
            <w:pPr>
              <w:pStyle w:val="divdocumentleft-boxsinglecolumnp"/>
              <w:spacing w:after="400" w:line="300" w:lineRule="atLeast"/>
              <w:ind w:left="400" w:right="400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  <w:r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  <w:t>LabCorp Laboratorian of the year 2017</w:t>
            </w:r>
          </w:p>
          <w:p w14:paraId="39CE1172" w14:textId="77777777" w:rsidR="00B02307" w:rsidRDefault="00B02307">
            <w:pPr>
              <w:pStyle w:val="divdocumentdisplayleftcellParagraph"/>
              <w:spacing w:line="300" w:lineRule="atLeast"/>
              <w:rPr>
                <w:rStyle w:val="divdocumentdisplayleftcell"/>
                <w:rFonts w:ascii="Merriweather" w:eastAsia="Merriweather" w:hAnsi="Merriweather" w:cs="Merriweather"/>
                <w:color w:val="FFFFFF"/>
                <w:sz w:val="20"/>
                <w:szCs w:val="20"/>
              </w:rPr>
            </w:pPr>
          </w:p>
        </w:tc>
        <w:tc>
          <w:tcPr>
            <w:tcW w:w="7722" w:type="dxa"/>
            <w:tcMar>
              <w:top w:w="360" w:type="dxa"/>
              <w:left w:w="0" w:type="dxa"/>
              <w:bottom w:w="360" w:type="dxa"/>
              <w:right w:w="0" w:type="dxa"/>
            </w:tcMar>
            <w:hideMark/>
          </w:tcPr>
          <w:p w14:paraId="31800A32" w14:textId="77777777" w:rsidR="00B02307" w:rsidRDefault="00AA00AE">
            <w:pPr>
              <w:pStyle w:val="divdocumentleft-boxheading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FFFFFF"/>
              <w:spacing w:line="300" w:lineRule="atLeast"/>
              <w:ind w:left="400"/>
              <w:rPr>
                <w:rStyle w:val="divdocumentdisplayrightcell"/>
                <w:rFonts w:ascii="Merriweather" w:eastAsia="Merriweather" w:hAnsi="Merriweather" w:cs="Merriweather"/>
                <w:caps/>
                <w:color w:val="007D9E"/>
                <w:spacing w:val="56"/>
                <w:sz w:val="20"/>
                <w:szCs w:val="20"/>
                <w:bdr w:val="none" w:sz="0" w:space="0" w:color="auto"/>
              </w:rPr>
            </w:pPr>
            <w:r>
              <w:rPr>
                <w:rStyle w:val="divdocumentright-boxheadingsectiontitle"/>
                <w:rFonts w:ascii="Merriweather" w:eastAsia="Merriweather" w:hAnsi="Merriweather" w:cs="Merriweather"/>
                <w:caps/>
                <w:color w:val="007D9E"/>
                <w:spacing w:val="56"/>
                <w:sz w:val="28"/>
                <w:szCs w:val="28"/>
                <w:bdr w:val="none" w:sz="0" w:space="0" w:color="auto"/>
              </w:rPr>
              <w:lastRenderedPageBreak/>
              <w:t>Professional Summary</w:t>
            </w:r>
          </w:p>
          <w:p w14:paraId="1813FA75" w14:textId="77777777" w:rsidR="00B02307" w:rsidRDefault="00AA00AE">
            <w:pPr>
              <w:pStyle w:val="divdocumentsinglecolumn"/>
              <w:pBdr>
                <w:top w:val="none" w:sz="0" w:space="15" w:color="auto"/>
                <w:right w:val="none" w:sz="0" w:space="20" w:color="auto"/>
              </w:pBdr>
              <w:spacing w:after="400"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Qualification Summary: I have 25 years of </w:t>
            </w: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experience in customer service, 16 years in management and 20 years in the medical field. I am self-driven and </w:t>
            </w:r>
            <w:proofErr w:type="gramStart"/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have the ability to</w:t>
            </w:r>
            <w:proofErr w:type="gramEnd"/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motivate my team and play a critical role in achieving the organizational goals. I welcome any challenge. I encourage all fee</w:t>
            </w: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dback from employees and customers on satisfaction of service. I am committed to professional growth while working towards exceeding the expectations of the customer and surpassing the expectations of my company.</w:t>
            </w:r>
          </w:p>
          <w:p w14:paraId="517C0942" w14:textId="77777777" w:rsidR="00B02307" w:rsidRDefault="00AA00AE">
            <w:pPr>
              <w:pStyle w:val="divdocumentleft-boxheading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FFFFFF"/>
              <w:spacing w:line="300" w:lineRule="atLeast"/>
              <w:ind w:left="400"/>
              <w:rPr>
                <w:rStyle w:val="divdocumentdisplayrightcell"/>
                <w:rFonts w:ascii="Merriweather" w:eastAsia="Merriweather" w:hAnsi="Merriweather" w:cs="Merriweather"/>
                <w:caps/>
                <w:color w:val="007D9E"/>
                <w:spacing w:val="56"/>
                <w:sz w:val="20"/>
                <w:szCs w:val="20"/>
                <w:bdr w:val="none" w:sz="0" w:space="0" w:color="auto"/>
              </w:rPr>
            </w:pPr>
            <w:r>
              <w:rPr>
                <w:rStyle w:val="divdocumentright-boxheadingsectiontitle"/>
                <w:rFonts w:ascii="Merriweather" w:eastAsia="Merriweather" w:hAnsi="Merriweather" w:cs="Merriweather"/>
                <w:caps/>
                <w:color w:val="007D9E"/>
                <w:spacing w:val="56"/>
                <w:sz w:val="28"/>
                <w:szCs w:val="28"/>
                <w:bdr w:val="none" w:sz="0" w:space="0" w:color="auto"/>
              </w:rPr>
              <w:t>Experience</w:t>
            </w:r>
          </w:p>
          <w:p w14:paraId="1E7C1001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>Full Stack Developer</w:t>
            </w:r>
          </w:p>
          <w:p w14:paraId="187EC6D7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Tech </w:t>
            </w: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Talent South</w:t>
            </w:r>
          </w:p>
          <w:p w14:paraId="529EDCBA" w14:textId="77777777" w:rsidR="00B02307" w:rsidRDefault="00AA00AE">
            <w:pPr>
              <w:spacing w:line="300" w:lineRule="atLeast"/>
              <w:ind w:left="400" w:right="400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Austin, TX </w:t>
            </w:r>
          </w:p>
          <w:p w14:paraId="3386B55F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December 2020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March 2021</w:t>
            </w:r>
          </w:p>
          <w:p w14:paraId="51E8C345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Developed program logic for new applications, analyzing and modifying logic in existing applications.</w:t>
            </w:r>
          </w:p>
          <w:p w14:paraId="69980C06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Analyzed project requirements, translating specifications into functional application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components.</w:t>
            </w:r>
          </w:p>
          <w:p w14:paraId="091239D8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Assisted with information gathering and documentation to inform SDLC development.</w:t>
            </w:r>
          </w:p>
          <w:p w14:paraId="1B41CA05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Developed and upgraded backend Java code and related functionality.</w:t>
            </w:r>
          </w:p>
          <w:p w14:paraId="45EFDE49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Escalated issues and concerns to [Job title] promptly to avoid impacts to timelines.</w:t>
            </w:r>
          </w:p>
          <w:p w14:paraId="1E2F6067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Coordinat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ed with QA team to create test plans, properly identifying, fixing, and testing issues.</w:t>
            </w:r>
          </w:p>
          <w:p w14:paraId="1A9206A5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Coded, tested, debugged, documented, and implemented [Type] software applications.</w:t>
            </w:r>
          </w:p>
          <w:p w14:paraId="6F159665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Updated existing software to resolve errors and adapt it to new performance requireme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nts.</w:t>
            </w:r>
          </w:p>
          <w:p w14:paraId="2A379236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Produced clean, tight code to create well-functioning [Type] software applications.</w:t>
            </w:r>
          </w:p>
          <w:p w14:paraId="30F0DC4A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Directed software programming and development of documentation.</w:t>
            </w:r>
          </w:p>
          <w:p w14:paraId="233FBEFA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Collected and defined customer requirements to create successful systems meeting the unique needs of ea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ch client.</w:t>
            </w:r>
          </w:p>
          <w:p w14:paraId="5F8E4A38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Consulted with customers and other departments on project status, proposals, and technical issues such as software system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lastRenderedPageBreak/>
              <w:t>design and maintenance.</w:t>
            </w:r>
          </w:p>
          <w:p w14:paraId="70C23888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Analyzed information to determine, recommend, and plan installation of new systems and modification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s.</w:t>
            </w:r>
          </w:p>
          <w:p w14:paraId="65FFB2B7" w14:textId="77777777" w:rsidR="00B02307" w:rsidRDefault="00AA00AE">
            <w:pPr>
              <w:pStyle w:val="divdocumentleft-boxli"/>
              <w:numPr>
                <w:ilvl w:val="0"/>
                <w:numId w:val="21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Developed and directed software system testing and validation procedures.</w:t>
            </w:r>
          </w:p>
          <w:p w14:paraId="1D77F352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>Austin PST Supervisor</w:t>
            </w:r>
          </w:p>
          <w:p w14:paraId="1DBE464A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LabCorp of America</w:t>
            </w:r>
          </w:p>
          <w:p w14:paraId="279B52E3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December 2014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October 2020</w:t>
            </w:r>
          </w:p>
          <w:p w14:paraId="0CC78551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Manage 39 employees and 25 locations.</w:t>
            </w:r>
          </w:p>
          <w:p w14:paraId="5D522667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Analytical skills.</w:t>
            </w:r>
          </w:p>
          <w:p w14:paraId="33981D2D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Maintain client relations and problems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solving.</w:t>
            </w:r>
          </w:p>
          <w:p w14:paraId="6DA4266E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Audit patient service centers and client offices.</w:t>
            </w:r>
          </w:p>
          <w:p w14:paraId="4D63370E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Install computer programs and training staff and clients.</w:t>
            </w:r>
          </w:p>
          <w:p w14:paraId="7243FFE8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Evaluations and corrective actions.</w:t>
            </w:r>
          </w:p>
          <w:p w14:paraId="35BD4FBB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Resolve Patient complaints.</w:t>
            </w:r>
          </w:p>
          <w:p w14:paraId="3AA89ADE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Payroll and Overtime management.</w:t>
            </w:r>
          </w:p>
          <w:p w14:paraId="7149F9A2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OP's calls.</w:t>
            </w:r>
          </w:p>
          <w:p w14:paraId="3DFAA487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Scheduling and monitoring paid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time off for employees.</w:t>
            </w:r>
          </w:p>
          <w:p w14:paraId="53869F71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Tracking trends using excel.</w:t>
            </w:r>
          </w:p>
          <w:p w14:paraId="6E9F8811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Training and monitoring staff performance.</w:t>
            </w:r>
          </w:p>
          <w:p w14:paraId="7933E218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Quality improvement.</w:t>
            </w:r>
          </w:p>
          <w:p w14:paraId="56759E8A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Work closely with all departments in the lab.</w:t>
            </w:r>
          </w:p>
          <w:p w14:paraId="794FFCA8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Train staff and audit for OTS Federal Drug screens.</w:t>
            </w:r>
          </w:p>
          <w:p w14:paraId="0C9CA1C9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Monitor credit card captures at all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locations for accuracy and performance.</w:t>
            </w:r>
          </w:p>
          <w:p w14:paraId="6FF74D18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Remote into patient service centers to fix computer problems.</w:t>
            </w:r>
          </w:p>
          <w:p w14:paraId="7D5590F2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Phlebotomy and OTS Training and audit for OTS Federal Drug screens.</w:t>
            </w:r>
          </w:p>
          <w:p w14:paraId="56A67E3C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Opened 6 Walgreens </w:t>
            </w:r>
            <w:proofErr w:type="gramStart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PSC's</w:t>
            </w:r>
            <w:proofErr w:type="gramEnd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in 2019.</w:t>
            </w:r>
          </w:p>
          <w:p w14:paraId="4C45BA68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Conducted orientation and training for new staff.</w:t>
            </w:r>
          </w:p>
          <w:p w14:paraId="2A0D163A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In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terview candidates for phlebotomy department.</w:t>
            </w:r>
          </w:p>
          <w:p w14:paraId="531A7EDE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Maintenance on patient service centers.</w:t>
            </w:r>
          </w:p>
          <w:p w14:paraId="3A81F5A6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Work side by side with our Sales Team, planning and organizing new business.</w:t>
            </w:r>
          </w:p>
          <w:p w14:paraId="26B9A378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Office word, Excel, spread sheets, office outlook, graphs.</w:t>
            </w:r>
          </w:p>
          <w:p w14:paraId="3AC0F4FB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Conducting meetings.</w:t>
            </w:r>
          </w:p>
          <w:p w14:paraId="1783187A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Conference ca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lls.</w:t>
            </w:r>
          </w:p>
          <w:p w14:paraId="1B4ECB40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lastRenderedPageBreak/>
              <w:t>Managing daily reports.</w:t>
            </w:r>
          </w:p>
          <w:p w14:paraId="38D8224E" w14:textId="77777777" w:rsidR="00B02307" w:rsidRDefault="00AA00AE">
            <w:pPr>
              <w:pStyle w:val="divdocumentleft-boxli"/>
              <w:numPr>
                <w:ilvl w:val="0"/>
                <w:numId w:val="22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Injury reports and incident reports Clinical Pathologies Laboratories.</w:t>
            </w:r>
          </w:p>
          <w:p w14:paraId="56A8CBD2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>Austin Supervisor</w:t>
            </w:r>
          </w:p>
          <w:p w14:paraId="24A02E0D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September 2011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November 2014</w:t>
            </w:r>
          </w:p>
          <w:p w14:paraId="30137EBE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Oversee up to 165 employees; managed up to 76 locations.</w:t>
            </w:r>
          </w:p>
          <w:p w14:paraId="76F20694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Provide direction to supervisors, manager and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regional manager.</w:t>
            </w:r>
          </w:p>
          <w:p w14:paraId="3DF34783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Evaluations and corrective actions.</w:t>
            </w:r>
          </w:p>
          <w:p w14:paraId="390B4E39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Resolve client, patient complaints.</w:t>
            </w:r>
          </w:p>
          <w:p w14:paraId="01C4AE30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Scheduling.</w:t>
            </w:r>
          </w:p>
          <w:p w14:paraId="715B13DE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Ordering supplies for locations.</w:t>
            </w:r>
          </w:p>
          <w:p w14:paraId="4E1620D7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Quality improvement.</w:t>
            </w:r>
          </w:p>
          <w:p w14:paraId="41F6A5F5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Train clients and employees on company computer software.</w:t>
            </w:r>
          </w:p>
          <w:p w14:paraId="2E497748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Microsoft Word, Microsoft Office, Office O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utlook, NextGen, Excel and Power Point.</w:t>
            </w:r>
          </w:p>
          <w:p w14:paraId="5371BF60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Conduct audits at Patient Service Center and In Office Phlebotomists quarterly.</w:t>
            </w:r>
          </w:p>
          <w:p w14:paraId="4DC7A4E2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Opening and optimize the patient flow in new PSC and IOP sites.</w:t>
            </w:r>
          </w:p>
          <w:p w14:paraId="7F0D583A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Reduce costs and help increase operating efficiencies.</w:t>
            </w:r>
          </w:p>
          <w:p w14:paraId="3DFE9903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Build and leverag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e strong relationships with clients.</w:t>
            </w:r>
          </w:p>
          <w:p w14:paraId="6B40F050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Educating employees on </w:t>
            </w:r>
            <w:proofErr w:type="gramStart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up dates</w:t>
            </w:r>
            <w:proofErr w:type="gramEnd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with OSHA and HIPAA guidelines.</w:t>
            </w:r>
          </w:p>
          <w:p w14:paraId="3550204E" w14:textId="77777777" w:rsidR="00B02307" w:rsidRDefault="00AA00AE">
            <w:pPr>
              <w:pStyle w:val="divdocumentleft-boxli"/>
              <w:numPr>
                <w:ilvl w:val="0"/>
                <w:numId w:val="23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Analytical skills.</w:t>
            </w:r>
          </w:p>
          <w:p w14:paraId="5DF411E6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>Patient Care Partner</w:t>
            </w:r>
          </w:p>
          <w:p w14:paraId="775F7BEB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Heart Hospital of Austin</w:t>
            </w:r>
          </w:p>
          <w:p w14:paraId="2521DEA2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May 2010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September 2011</w:t>
            </w:r>
          </w:p>
          <w:p w14:paraId="1F66B4DC" w14:textId="77777777" w:rsidR="00B02307" w:rsidRDefault="00AA00AE">
            <w:pPr>
              <w:pStyle w:val="divdocumentleft-boxli"/>
              <w:numPr>
                <w:ilvl w:val="0"/>
                <w:numId w:val="24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Use EMR for patient orders, labs, Nutritionist, CT,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Ultrasounds and Pharmacy.</w:t>
            </w:r>
          </w:p>
          <w:p w14:paraId="423524C1" w14:textId="77777777" w:rsidR="00B02307" w:rsidRDefault="00AA00AE">
            <w:pPr>
              <w:pStyle w:val="divdocumentleft-boxli"/>
              <w:numPr>
                <w:ilvl w:val="0"/>
                <w:numId w:val="24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Resting EKG and Stress test EKG and monitoring.</w:t>
            </w:r>
          </w:p>
          <w:p w14:paraId="0BCFC8DF" w14:textId="77777777" w:rsidR="00B02307" w:rsidRDefault="00AA00AE">
            <w:pPr>
              <w:pStyle w:val="divdocumentleft-boxli"/>
              <w:numPr>
                <w:ilvl w:val="0"/>
                <w:numId w:val="24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Vitals, visual acuity test, body fat percentage, pulmonary function test, phlebotomy.</w:t>
            </w:r>
          </w:p>
          <w:p w14:paraId="3D59D4CD" w14:textId="77777777" w:rsidR="00B02307" w:rsidRDefault="00AA00AE">
            <w:pPr>
              <w:pStyle w:val="divdocumentleft-boxli"/>
              <w:numPr>
                <w:ilvl w:val="0"/>
                <w:numId w:val="24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Office Excel, Spread sheet, Office word, Office outlook, patient tracking and data entry and pos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 packets.</w:t>
            </w:r>
          </w:p>
          <w:p w14:paraId="3A458262" w14:textId="77777777" w:rsidR="00B02307" w:rsidRDefault="00AA00AE">
            <w:pPr>
              <w:pStyle w:val="divdocumentleft-boxli"/>
              <w:numPr>
                <w:ilvl w:val="0"/>
                <w:numId w:val="24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Preparing rooms for patient coming from </w:t>
            </w:r>
            <w:proofErr w:type="spellStart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cathlabs</w:t>
            </w:r>
            <w:proofErr w:type="spellEnd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.</w:t>
            </w:r>
          </w:p>
          <w:p w14:paraId="17A7AF23" w14:textId="77777777" w:rsidR="00B02307" w:rsidRDefault="00AA00AE">
            <w:pPr>
              <w:pStyle w:val="divdocumentleft-boxli"/>
              <w:numPr>
                <w:ilvl w:val="0"/>
                <w:numId w:val="24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Analytical skills.</w:t>
            </w:r>
          </w:p>
          <w:p w14:paraId="16F69AC6" w14:textId="77777777" w:rsidR="00B02307" w:rsidRDefault="00AA00AE">
            <w:pPr>
              <w:pStyle w:val="divdocumentleft-boxli"/>
              <w:numPr>
                <w:ilvl w:val="0"/>
                <w:numId w:val="24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Organizing and time management Executive Wellness patient's day to run smoothly.</w:t>
            </w:r>
          </w:p>
          <w:p w14:paraId="0D9C553B" w14:textId="77777777" w:rsidR="00B02307" w:rsidRDefault="00AA00AE">
            <w:pPr>
              <w:pStyle w:val="divdocumentleft-boxli"/>
              <w:numPr>
                <w:ilvl w:val="0"/>
                <w:numId w:val="24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Build new relations with high profile clients.</w:t>
            </w:r>
          </w:p>
          <w:p w14:paraId="417E6DDC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lastRenderedPageBreak/>
              <w:t>Phlebotomist II</w:t>
            </w:r>
          </w:p>
          <w:p w14:paraId="2A4957F5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Blood and Tissue Center</w:t>
            </w:r>
          </w:p>
          <w:p w14:paraId="5AC00CF9" w14:textId="77777777" w:rsidR="00B02307" w:rsidRDefault="00AA00AE">
            <w:pPr>
              <w:spacing w:line="300" w:lineRule="atLeast"/>
              <w:ind w:left="400" w:right="400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Austin,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Texas </w:t>
            </w:r>
          </w:p>
          <w:p w14:paraId="14BE846D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April 2009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December 2009</w:t>
            </w:r>
          </w:p>
          <w:p w14:paraId="6BEB0683" w14:textId="77777777" w:rsidR="00B02307" w:rsidRDefault="00AA00AE">
            <w:pPr>
              <w:pStyle w:val="divdocumentcompanyname"/>
              <w:pBdr>
                <w:top w:val="none" w:sz="0" w:space="15" w:color="auto"/>
                <w:right w:val="none" w:sz="0" w:space="20" w:color="auto"/>
              </w:pBdr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Manchester Memorial Hospital</w:t>
            </w:r>
          </w:p>
          <w:p w14:paraId="3265C348" w14:textId="77777777" w:rsidR="00B02307" w:rsidRDefault="00AA00AE">
            <w:pPr>
              <w:spacing w:line="300" w:lineRule="atLeast"/>
              <w:ind w:left="400" w:right="400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Manchester, Connecticut </w:t>
            </w:r>
          </w:p>
          <w:p w14:paraId="05016605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November 2008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March 2009</w:t>
            </w:r>
          </w:p>
          <w:p w14:paraId="21B37E86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Accurate and detailed documentation of patient assessments and care provided.</w:t>
            </w:r>
          </w:p>
          <w:p w14:paraId="7E0990B3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Assess patient status and notify physicians or nurse of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clinical changes.</w:t>
            </w:r>
          </w:p>
          <w:p w14:paraId="500121CE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Concise and accurate EKG, vitals, phlebotomy, Urine dip tests and HCG tests.</w:t>
            </w:r>
          </w:p>
          <w:p w14:paraId="567AC290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Patient transport.</w:t>
            </w:r>
          </w:p>
          <w:p w14:paraId="3E86E947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Dressing to wounds and proper cleaning of patients.</w:t>
            </w:r>
          </w:p>
          <w:p w14:paraId="58B00FE6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Entering patient data in computer and continuing up dating.</w:t>
            </w:r>
          </w:p>
          <w:p w14:paraId="755ED2DA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Triage.</w:t>
            </w:r>
          </w:p>
          <w:p w14:paraId="51CBEF67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Stocking equipment in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every room.</w:t>
            </w:r>
          </w:p>
          <w:p w14:paraId="17AC2626" w14:textId="77777777" w:rsidR="00B02307" w:rsidRDefault="00AA00AE">
            <w:pPr>
              <w:pStyle w:val="divdocumentleft-boxli"/>
              <w:numPr>
                <w:ilvl w:val="0"/>
                <w:numId w:val="25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Working on EMR.</w:t>
            </w:r>
          </w:p>
          <w:p w14:paraId="42405094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>Mobile Team Supervisor</w:t>
            </w:r>
          </w:p>
          <w:p w14:paraId="38601043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December 2006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July 2008</w:t>
            </w:r>
          </w:p>
          <w:p w14:paraId="585CB3A7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Interviews to determine donor eligibility.</w:t>
            </w:r>
          </w:p>
          <w:p w14:paraId="7764FB49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Performs phlebotomy techniques.</w:t>
            </w:r>
          </w:p>
          <w:p w14:paraId="780915C1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Manages adverse donor reactions.</w:t>
            </w:r>
          </w:p>
          <w:p w14:paraId="0F947F3B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Maintains excellent donor relations.</w:t>
            </w:r>
          </w:p>
          <w:p w14:paraId="4EE1C67C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Training new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phlebotomists.</w:t>
            </w:r>
          </w:p>
          <w:p w14:paraId="46886AE6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Manage staff up to 20 employees.</w:t>
            </w:r>
          </w:p>
          <w:p w14:paraId="7A79C9F3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Making sure </w:t>
            </w:r>
            <w:proofErr w:type="gramStart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SOP's</w:t>
            </w:r>
            <w:proofErr w:type="gramEnd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are followed by staff and time management.</w:t>
            </w:r>
          </w:p>
          <w:p w14:paraId="2D456BA9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Reviewing paperwork, transporting blood to lab.</w:t>
            </w:r>
          </w:p>
          <w:p w14:paraId="5B3FF9F3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Resolve customer complaints.</w:t>
            </w:r>
          </w:p>
          <w:p w14:paraId="4064CB06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Build new relations with potential clients.</w:t>
            </w:r>
          </w:p>
          <w:p w14:paraId="75CD86A9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Train staff to drive bus.</w:t>
            </w:r>
          </w:p>
          <w:p w14:paraId="68B3E74B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Analytical skills.</w:t>
            </w:r>
          </w:p>
          <w:p w14:paraId="58BD29A5" w14:textId="77777777" w:rsidR="00B02307" w:rsidRDefault="00AA00AE">
            <w:pPr>
              <w:pStyle w:val="divdocumentleft-boxli"/>
              <w:numPr>
                <w:ilvl w:val="0"/>
                <w:numId w:val="26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Setting up computers at site and troubleshooting any issues Eastern Connecticut Healthcare Network.</w:t>
            </w:r>
          </w:p>
          <w:p w14:paraId="6BF39361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>Volunteer Firefighter/EMT</w:t>
            </w:r>
          </w:p>
          <w:p w14:paraId="7A69D46A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Frisco Fire Department</w:t>
            </w:r>
          </w:p>
          <w:p w14:paraId="4906E12A" w14:textId="77777777" w:rsidR="00B02307" w:rsidRDefault="00AA00AE">
            <w:pPr>
              <w:spacing w:line="300" w:lineRule="atLeast"/>
              <w:ind w:left="400" w:right="400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lastRenderedPageBreak/>
              <w:t xml:space="preserve">Frisco, Texas </w:t>
            </w:r>
          </w:p>
          <w:p w14:paraId="27F8EF70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February 2001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May 2005</w:t>
            </w:r>
          </w:p>
          <w:p w14:paraId="140653BD" w14:textId="77777777" w:rsidR="00B02307" w:rsidRDefault="00AA00AE">
            <w:pPr>
              <w:pStyle w:val="divdocumentleft-boxli"/>
              <w:numPr>
                <w:ilvl w:val="0"/>
                <w:numId w:val="27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Check off equipment and medical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supplies.</w:t>
            </w:r>
          </w:p>
          <w:p w14:paraId="51C7280A" w14:textId="77777777" w:rsidR="00B02307" w:rsidRDefault="00AA00AE">
            <w:pPr>
              <w:pStyle w:val="divdocumentleft-boxli"/>
              <w:numPr>
                <w:ilvl w:val="0"/>
                <w:numId w:val="27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Patient assessment and vitals.</w:t>
            </w:r>
          </w:p>
          <w:p w14:paraId="6057F22E" w14:textId="77777777" w:rsidR="00B02307" w:rsidRDefault="00AA00AE">
            <w:pPr>
              <w:pStyle w:val="divdocumentleft-boxli"/>
              <w:numPr>
                <w:ilvl w:val="0"/>
                <w:numId w:val="27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Stabilizing trauma and medical patients.</w:t>
            </w:r>
          </w:p>
          <w:p w14:paraId="28F2B3CA" w14:textId="77777777" w:rsidR="00B02307" w:rsidRDefault="00AA00AE">
            <w:pPr>
              <w:pStyle w:val="divdocumentleft-boxli"/>
              <w:numPr>
                <w:ilvl w:val="0"/>
                <w:numId w:val="27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Starting IVs, EKG, vitals and transport patients to ER.</w:t>
            </w:r>
          </w:p>
          <w:p w14:paraId="01E82780" w14:textId="77777777" w:rsidR="00B02307" w:rsidRDefault="00AA00AE">
            <w:pPr>
              <w:pStyle w:val="divdocumentleft-boxli"/>
              <w:numPr>
                <w:ilvl w:val="0"/>
                <w:numId w:val="27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Drive Ambulance and Fire Truck.</w:t>
            </w:r>
          </w:p>
          <w:p w14:paraId="4240082E" w14:textId="77777777" w:rsidR="00B02307" w:rsidRDefault="00AA00AE">
            <w:pPr>
              <w:pStyle w:val="divdocumentleft-boxli"/>
              <w:numPr>
                <w:ilvl w:val="0"/>
                <w:numId w:val="27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Customer Relations.</w:t>
            </w:r>
          </w:p>
          <w:p w14:paraId="2D86ACC6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>Shift manager/Barista</w:t>
            </w:r>
          </w:p>
          <w:p w14:paraId="229EED2A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Starbucks</w:t>
            </w:r>
          </w:p>
          <w:p w14:paraId="45FD37CE" w14:textId="77777777" w:rsidR="00B02307" w:rsidRDefault="00AA00AE">
            <w:pPr>
              <w:spacing w:line="300" w:lineRule="atLeast"/>
              <w:ind w:left="400" w:right="400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Austin, Texas </w:t>
            </w:r>
          </w:p>
          <w:p w14:paraId="1E52A19F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January 1996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Janu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ary 2005</w:t>
            </w:r>
          </w:p>
          <w:p w14:paraId="630F04AF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Scheduling.</w:t>
            </w:r>
          </w:p>
          <w:p w14:paraId="5233A90E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Ordering supplies.</w:t>
            </w:r>
          </w:p>
          <w:p w14:paraId="22E9651D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Training new staff.</w:t>
            </w:r>
          </w:p>
          <w:p w14:paraId="6ED8DA01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Organizing productivity.</w:t>
            </w:r>
          </w:p>
          <w:p w14:paraId="10305BB7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Resolving customer complaints.</w:t>
            </w:r>
          </w:p>
          <w:p w14:paraId="2A3B3EFE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Opening and closing store procedures.</w:t>
            </w:r>
          </w:p>
          <w:p w14:paraId="3DEC6300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Budgeting safe and counting money for deposit.</w:t>
            </w:r>
          </w:p>
          <w:p w14:paraId="309ED0D7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Depositing money at bank and logging data into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computer.</w:t>
            </w:r>
          </w:p>
          <w:p w14:paraId="57BE99C7" w14:textId="77777777" w:rsidR="00B02307" w:rsidRDefault="00AA00AE">
            <w:pPr>
              <w:pStyle w:val="divdocumentleft-boxli"/>
              <w:numPr>
                <w:ilvl w:val="0"/>
                <w:numId w:val="28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Build new relations with potential clients Camp Balcones Springs-Marble Falls Texas.</w:t>
            </w:r>
          </w:p>
          <w:p w14:paraId="461E40AF" w14:textId="77777777" w:rsidR="00B02307" w:rsidRDefault="00AA00AE">
            <w:pPr>
              <w:pStyle w:val="divdocumentright-boxjobtitle"/>
              <w:pBdr>
                <w:top w:val="none" w:sz="0" w:space="15" w:color="auto"/>
                <w:right w:val="none" w:sz="0" w:space="20" w:color="auto"/>
              </w:pBdr>
              <w:shd w:val="clear" w:color="auto" w:fill="FFFFFF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>Maintenance Lead</w:t>
            </w:r>
          </w:p>
          <w:p w14:paraId="11A447CD" w14:textId="77777777" w:rsidR="00B02307" w:rsidRDefault="00AA00AE">
            <w:pPr>
              <w:pStyle w:val="divdocumentexp-dates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January 1991 </w:t>
            </w:r>
            <w:r>
              <w:rPr>
                <w:rStyle w:val="span"/>
                <w:rFonts w:ascii="Cambria Math" w:eastAsia="Cambria Math" w:hAnsi="Cambria Math" w:cs="Cambria Math"/>
                <w:color w:val="808080"/>
                <w:sz w:val="20"/>
                <w:szCs w:val="20"/>
              </w:rPr>
              <w:t>‐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January 2000</w:t>
            </w:r>
          </w:p>
          <w:p w14:paraId="66634F39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proofErr w:type="gramStart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Grounds</w:t>
            </w:r>
            <w:proofErr w:type="gramEnd"/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 maintenances.</w:t>
            </w:r>
          </w:p>
          <w:p w14:paraId="0AE3300D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Septic tank repair.</w:t>
            </w:r>
          </w:p>
          <w:p w14:paraId="48B71D3E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Roads and reservoir repairs.</w:t>
            </w:r>
          </w:p>
          <w:p w14:paraId="33E9A80B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Build and repair cabins.</w:t>
            </w:r>
          </w:p>
          <w:p w14:paraId="25E083A4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Electrical and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plumbing repairs.</w:t>
            </w:r>
          </w:p>
          <w:p w14:paraId="3126F5A8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Water Treatment of drinking water.</w:t>
            </w:r>
          </w:p>
          <w:p w14:paraId="3EAB0805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Backhoe and tractor operator.</w:t>
            </w:r>
          </w:p>
          <w:p w14:paraId="425F876D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Maintenance on vehicle, boat and tractor repairs.</w:t>
            </w:r>
          </w:p>
          <w:p w14:paraId="65DB31BE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Sprinkler repairs.</w:t>
            </w:r>
          </w:p>
          <w:p w14:paraId="25103B5D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Water Pumps repairs.</w:t>
            </w:r>
          </w:p>
          <w:p w14:paraId="7AC2237E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Building maintenance.</w:t>
            </w:r>
          </w:p>
          <w:p w14:paraId="04D88845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AC maintenance.</w:t>
            </w:r>
          </w:p>
          <w:p w14:paraId="01F07D56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Welding.</w:t>
            </w:r>
          </w:p>
          <w:p w14:paraId="0204FD8D" w14:textId="77777777" w:rsidR="00B02307" w:rsidRDefault="00AA00AE">
            <w:pPr>
              <w:pStyle w:val="divdocumentleft-boxli"/>
              <w:numPr>
                <w:ilvl w:val="0"/>
                <w:numId w:val="29"/>
              </w:numPr>
              <w:ind w:left="680" w:right="400" w:hanging="192"/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Building fence </w:t>
            </w:r>
            <w:r>
              <w:rPr>
                <w:rStyle w:val="span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Certifications: EMT, CPR, BLS.</w:t>
            </w:r>
          </w:p>
          <w:p w14:paraId="147FAB45" w14:textId="77777777" w:rsidR="00B02307" w:rsidRDefault="00AA00AE">
            <w:pPr>
              <w:pStyle w:val="divdocumentsectionspacing"/>
              <w:spacing w:after="400"/>
              <w:ind w:lef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lastRenderedPageBreak/>
              <w:t xml:space="preserve">  </w:t>
            </w:r>
          </w:p>
          <w:p w14:paraId="00DA4484" w14:textId="77777777" w:rsidR="00B02307" w:rsidRDefault="00AA00AE">
            <w:pPr>
              <w:pStyle w:val="divdocumentleft-boxheading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FFFFFF"/>
              <w:spacing w:line="300" w:lineRule="atLeast"/>
              <w:ind w:left="400"/>
              <w:rPr>
                <w:rStyle w:val="divdocumentdisplayrightcell"/>
                <w:rFonts w:ascii="Merriweather" w:eastAsia="Merriweather" w:hAnsi="Merriweather" w:cs="Merriweather"/>
                <w:caps/>
                <w:color w:val="007D9E"/>
                <w:spacing w:val="56"/>
                <w:sz w:val="20"/>
                <w:szCs w:val="20"/>
                <w:bdr w:val="none" w:sz="0" w:space="0" w:color="auto"/>
              </w:rPr>
            </w:pPr>
            <w:r>
              <w:rPr>
                <w:rStyle w:val="divdocumentright-boxheadingsectiontitle"/>
                <w:rFonts w:ascii="Merriweather" w:eastAsia="Merriweather" w:hAnsi="Merriweather" w:cs="Merriweather"/>
                <w:caps/>
                <w:color w:val="007D9E"/>
                <w:spacing w:val="56"/>
                <w:sz w:val="28"/>
                <w:szCs w:val="28"/>
                <w:bdr w:val="none" w:sz="0" w:space="0" w:color="auto"/>
              </w:rPr>
              <w:t>Education</w:t>
            </w:r>
          </w:p>
          <w:p w14:paraId="50832E9F" w14:textId="77777777" w:rsidR="00B02307" w:rsidRDefault="00AA00AE">
            <w:pPr>
              <w:pStyle w:val="divdocumentright-boxdegree-grp"/>
              <w:pBdr>
                <w:top w:val="none" w:sz="0" w:space="15" w:color="auto"/>
                <w:right w:val="none" w:sz="0" w:space="20" w:color="auto"/>
              </w:pBdr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right-boxdegree"/>
                <w:rFonts w:ascii="Merriweather" w:eastAsia="Merriweather" w:hAnsi="Merriweather" w:cs="Merriweather"/>
                <w:sz w:val="22"/>
                <w:szCs w:val="22"/>
              </w:rPr>
              <w:t>Tech Talent South: Full Stack Programming</w:t>
            </w: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 xml:space="preserve"> </w:t>
            </w:r>
          </w:p>
          <w:p w14:paraId="53A07A06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Austin Community College</w:t>
            </w:r>
          </w:p>
          <w:p w14:paraId="4E761970" w14:textId="77777777" w:rsidR="00B02307" w:rsidRDefault="00AA00AE">
            <w:pPr>
              <w:pStyle w:val="divdocumentright-boxdegree-grp"/>
              <w:pBdr>
                <w:top w:val="none" w:sz="0" w:space="15" w:color="auto"/>
                <w:right w:val="none" w:sz="0" w:space="20" w:color="auto"/>
              </w:pBdr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right-boxdegree"/>
                <w:rFonts w:ascii="Merriweather" w:eastAsia="Merriweather" w:hAnsi="Merriweather" w:cs="Merriweather"/>
                <w:sz w:val="22"/>
                <w:szCs w:val="22"/>
              </w:rPr>
              <w:t>Paramedic Certificate in</w:t>
            </w: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 xml:space="preserve"> </w:t>
            </w:r>
          </w:p>
          <w:p w14:paraId="23BAAEB0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Brookhaven College</w:t>
            </w:r>
          </w:p>
          <w:p w14:paraId="4BCC56FA" w14:textId="77777777" w:rsidR="00B02307" w:rsidRDefault="00AA00AE">
            <w:pPr>
              <w:pStyle w:val="divdocumentright-boxdegree-grp"/>
              <w:pBdr>
                <w:top w:val="none" w:sz="0" w:space="15" w:color="auto"/>
                <w:right w:val="none" w:sz="0" w:space="20" w:color="auto"/>
              </w:pBdr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divdocumentright-boxdegree"/>
                <w:rFonts w:ascii="Merriweather" w:eastAsia="Merriweather" w:hAnsi="Merriweather" w:cs="Merriweather"/>
                <w:sz w:val="22"/>
                <w:szCs w:val="22"/>
              </w:rPr>
              <w:t>Day Spring: EMT Certificate in</w:t>
            </w:r>
            <w:r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  <w:t xml:space="preserve"> </w:t>
            </w:r>
          </w:p>
          <w:p w14:paraId="793181C5" w14:textId="77777777" w:rsidR="00B02307" w:rsidRDefault="00AA00AE">
            <w:pPr>
              <w:pStyle w:val="divdocumentcompanyname"/>
              <w:pBdr>
                <w:top w:val="none" w:sz="0" w:space="15" w:color="auto"/>
                <w:right w:val="none" w:sz="0" w:space="20" w:color="auto"/>
              </w:pBdr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North Texas Fire Academy</w:t>
            </w:r>
          </w:p>
          <w:p w14:paraId="7B4C514F" w14:textId="77777777" w:rsidR="00B02307" w:rsidRDefault="00AA00AE">
            <w:pPr>
              <w:pStyle w:val="divdocumentright-boxdegree-grp"/>
              <w:pBdr>
                <w:top w:val="none" w:sz="0" w:space="15" w:color="auto"/>
                <w:right w:val="none" w:sz="0" w:space="20" w:color="auto"/>
              </w:pBdr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sz w:val="22"/>
                <w:szCs w:val="22"/>
              </w:rPr>
            </w:pPr>
            <w:r>
              <w:rPr>
                <w:rStyle w:val="span"/>
                <w:rFonts w:ascii="Merriweather" w:eastAsia="Merriweather" w:hAnsi="Merriweather" w:cs="Merriweather"/>
                <w:sz w:val="22"/>
                <w:szCs w:val="22"/>
              </w:rPr>
              <w:t>Business</w:t>
            </w:r>
          </w:p>
          <w:p w14:paraId="39D82F86" w14:textId="77777777" w:rsidR="00B02307" w:rsidRDefault="00AA00AE">
            <w:pPr>
              <w:pStyle w:val="divdocumentcompanyname"/>
              <w:spacing w:line="300" w:lineRule="atLeast"/>
              <w:ind w:left="400" w:righ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>Dallas Community College</w:t>
            </w:r>
          </w:p>
          <w:p w14:paraId="35A3E9D8" w14:textId="77777777" w:rsidR="00B02307" w:rsidRDefault="00AA00AE">
            <w:pPr>
              <w:pStyle w:val="divdocumentsectionspacing"/>
              <w:spacing w:after="400"/>
              <w:ind w:left="400"/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</w:pPr>
            <w:r>
              <w:rPr>
                <w:rStyle w:val="divdocumentdisplayrightcell"/>
                <w:rFonts w:ascii="Merriweather" w:eastAsia="Merriweather" w:hAnsi="Merriweather" w:cs="Merriweather"/>
                <w:color w:val="808080"/>
                <w:sz w:val="20"/>
                <w:szCs w:val="20"/>
              </w:rPr>
              <w:t xml:space="preserve">  </w:t>
            </w:r>
          </w:p>
        </w:tc>
      </w:tr>
    </w:tbl>
    <w:p w14:paraId="250939DA" w14:textId="77777777" w:rsidR="00B02307" w:rsidRDefault="00AA00AE">
      <w:pPr>
        <w:spacing w:line="20" w:lineRule="auto"/>
        <w:rPr>
          <w:rFonts w:ascii="Merriweather" w:eastAsia="Merriweather" w:hAnsi="Merriweather" w:cs="Merriweather"/>
          <w:color w:val="808080"/>
          <w:sz w:val="20"/>
          <w:szCs w:val="20"/>
        </w:rPr>
      </w:pPr>
      <w:r>
        <w:rPr>
          <w:color w:val="FFFFFF"/>
          <w:sz w:val="2"/>
        </w:rPr>
        <w:lastRenderedPageBreak/>
        <w:t>.</w:t>
      </w:r>
    </w:p>
    <w:sectPr w:rsidR="00B02307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default"/>
    <w:embedRegular r:id="rId1" w:fontKey="{B938BF2E-C9A4-4BD9-9D8C-0004531FAD0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F63D320-A29F-4B60-9DF7-FF45FBE18F8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7574F6A-CD0A-4765-B126-95D32370847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C7D86A3E-9EAE-4196-BEBB-F3DD1C2133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FB14E1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D743B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B4ECD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ACFF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A4410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FE60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008D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76808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3033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69416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348C1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FC47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0B2A5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59641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930FB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C265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FF255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1905E6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83C20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A8489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1844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68C8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CAEC4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D6E3F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4651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5EBF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DA8C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E18F0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CD42C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7B866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8B241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2BE4B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2DA3C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FE7A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640DD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A0134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5E280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81A8E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10CFC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58A41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748C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C983D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D3043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CA22E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7A1F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F761E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666B43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A8B5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24B2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329D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430C7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FC681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5987E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7CC57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936ABB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C442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5B69C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1DAAD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83265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61656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34E28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F4615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A65D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ED347F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FA2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B81B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50C55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3ACCF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13211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E267E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A2C6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4671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CEAE67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5B2E5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D2413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82E7F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4678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1800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7AA13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C2EE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40666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0B0632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7A25C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A0BF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BE9B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8447C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8653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6A0A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E463F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B44F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1040AF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0AEE8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2C4EC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F9C322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65421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3548D7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34F7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46816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9ECE3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03B800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E248D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6CE0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30FE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C8AF5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950A2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57037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4927D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168CD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D17E86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14D5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4A21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5A50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C1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6224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A9A2B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9C89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BC34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hybridMultilevel"/>
    <w:tmpl w:val="0000000E"/>
    <w:lvl w:ilvl="0" w:tplc="2E04DE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A6847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B49C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39E2F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C6F6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61A6C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5834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1626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ACE73D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000000F"/>
    <w:multiLevelType w:val="hybridMultilevel"/>
    <w:tmpl w:val="0000000F"/>
    <w:lvl w:ilvl="0" w:tplc="46F23E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20B9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752ED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78CC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4CA0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507C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57245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4E15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C6443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" w15:restartNumberingAfterBreak="0">
    <w:nsid w:val="00000010"/>
    <w:multiLevelType w:val="hybridMultilevel"/>
    <w:tmpl w:val="00000010"/>
    <w:lvl w:ilvl="0" w:tplc="981254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28478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1DC92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63CD1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2963C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17627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0477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FDC7F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20891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6" w15:restartNumberingAfterBreak="0">
    <w:nsid w:val="00000011"/>
    <w:multiLevelType w:val="hybridMultilevel"/>
    <w:tmpl w:val="00000011"/>
    <w:lvl w:ilvl="0" w:tplc="D44E62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B6A14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40F1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30609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34AA6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84A7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0CF1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72076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C1ABA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7" w15:restartNumberingAfterBreak="0">
    <w:nsid w:val="00000012"/>
    <w:multiLevelType w:val="hybridMultilevel"/>
    <w:tmpl w:val="00000012"/>
    <w:lvl w:ilvl="0" w:tplc="15A251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F884E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EDC5A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E0C5E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8CCF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854F5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39EE2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AC7E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C028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8" w15:restartNumberingAfterBreak="0">
    <w:nsid w:val="00000013"/>
    <w:multiLevelType w:val="hybridMultilevel"/>
    <w:tmpl w:val="00000013"/>
    <w:lvl w:ilvl="0" w:tplc="F9F4BF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2A96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D42EF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9433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88E4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101D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FE0F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82693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9E4C4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9" w15:restartNumberingAfterBreak="0">
    <w:nsid w:val="00000014"/>
    <w:multiLevelType w:val="hybridMultilevel"/>
    <w:tmpl w:val="00000014"/>
    <w:lvl w:ilvl="0" w:tplc="001689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64E8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968A8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F3CAA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5F055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C062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4EC5B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286FB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F4E6D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 w15:restartNumberingAfterBreak="0">
    <w:nsid w:val="00000015"/>
    <w:multiLevelType w:val="hybridMultilevel"/>
    <w:tmpl w:val="00000015"/>
    <w:lvl w:ilvl="0" w:tplc="CB6A5E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39652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51061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D5647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2F6D7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68635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166A2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F32D0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88BA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1" w15:restartNumberingAfterBreak="0">
    <w:nsid w:val="00000016"/>
    <w:multiLevelType w:val="hybridMultilevel"/>
    <w:tmpl w:val="00000016"/>
    <w:lvl w:ilvl="0" w:tplc="4CEEA2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12871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B4B3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8666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F6A67F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7D8E3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0E2A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D126B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4453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2" w15:restartNumberingAfterBreak="0">
    <w:nsid w:val="00000017"/>
    <w:multiLevelType w:val="hybridMultilevel"/>
    <w:tmpl w:val="00000017"/>
    <w:lvl w:ilvl="0" w:tplc="A2D66C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53A3B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3CD6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EDC20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C826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3DA52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0C8F3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9A19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4055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3" w15:restartNumberingAfterBreak="0">
    <w:nsid w:val="00000018"/>
    <w:multiLevelType w:val="hybridMultilevel"/>
    <w:tmpl w:val="00000018"/>
    <w:lvl w:ilvl="0" w:tplc="A63AB2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CDED0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E7EE7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50CC8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D2A0F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B6A3F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8656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B096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FC22F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4" w15:restartNumberingAfterBreak="0">
    <w:nsid w:val="00000019"/>
    <w:multiLevelType w:val="hybridMultilevel"/>
    <w:tmpl w:val="00000019"/>
    <w:lvl w:ilvl="0" w:tplc="0EF65B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A8486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A7201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FCCEA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AA26C7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087A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22A7A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E252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CA48B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5" w15:restartNumberingAfterBreak="0">
    <w:nsid w:val="0000001A"/>
    <w:multiLevelType w:val="hybridMultilevel"/>
    <w:tmpl w:val="0000001A"/>
    <w:lvl w:ilvl="0" w:tplc="FB1CF86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1BCAD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E6A9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1024E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D65C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B1664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E1822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61439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B2459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6" w15:restartNumberingAfterBreak="0">
    <w:nsid w:val="0000001B"/>
    <w:multiLevelType w:val="hybridMultilevel"/>
    <w:tmpl w:val="0000001B"/>
    <w:lvl w:ilvl="0" w:tplc="5CA8EB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0E63B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744A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12FB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B70A7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74AD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3A1F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2F631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6F263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7" w15:restartNumberingAfterBreak="0">
    <w:nsid w:val="0000001C"/>
    <w:multiLevelType w:val="hybridMultilevel"/>
    <w:tmpl w:val="0000001C"/>
    <w:lvl w:ilvl="0" w:tplc="2DA680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00A3D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D4E6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FEB3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7B0D7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E3A6D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0CF6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C825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18A4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8" w15:restartNumberingAfterBreak="0">
    <w:nsid w:val="0000001D"/>
    <w:multiLevelType w:val="hybridMultilevel"/>
    <w:tmpl w:val="0000001D"/>
    <w:lvl w:ilvl="0" w:tplc="61BE32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A2F1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061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5848D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83097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04022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48EAE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7256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BCEF8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307"/>
    <w:rsid w:val="00AA00AE"/>
    <w:rsid w:val="00B0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EF85E"/>
  <w15:docId w15:val="{9AC18C7A-FE8A-4814-94B7-9D761FC41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fontsize">
    <w:name w:val="div_document_fontsize"/>
    <w:basedOn w:val="Normal"/>
    <w:rPr>
      <w:sz w:val="20"/>
      <w:szCs w:val="20"/>
    </w:rPr>
  </w:style>
  <w:style w:type="character" w:customStyle="1" w:styleId="divdocumentdisplayleftcell">
    <w:name w:val="div_document_displayleftcell"/>
    <w:basedOn w:val="DefaultParagraphFont"/>
  </w:style>
  <w:style w:type="paragraph" w:customStyle="1" w:styleId="divdocumentsection">
    <w:name w:val="div_document_section"/>
    <w:basedOn w:val="Normal"/>
  </w:style>
  <w:style w:type="paragraph" w:customStyle="1" w:styleId="divdocumentleft-boxsectionparagraph">
    <w:name w:val="div_document_left-box_section_paragraph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divdocumentname">
    <w:name w:val="div_document_name"/>
    <w:basedOn w:val="Normal"/>
    <w:pPr>
      <w:spacing w:line="560" w:lineRule="atLeast"/>
    </w:pPr>
    <w:rPr>
      <w:caps/>
      <w:color w:val="FFFFFF"/>
      <w:sz w:val="48"/>
      <w:szCs w:val="4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ivdocumentsinglecolumn">
    <w:name w:val="div_document_singlecolumn"/>
    <w:basedOn w:val="Normal"/>
  </w:style>
  <w:style w:type="character" w:customStyle="1" w:styleId="divdocumentdisplaytabledisplaytablecellnth-child1">
    <w:name w:val="div_document_displaytable_displaytablecell_nth-child(1)"/>
    <w:basedOn w:val="DefaultParagraphFont"/>
  </w:style>
  <w:style w:type="character" w:customStyle="1" w:styleId="divdocumentleft-boxdisplaytabledisplaytablecellnth-last-child1">
    <w:name w:val="div_document_left-box_displaytable_displaytablecell_nth-last-child(1)"/>
    <w:basedOn w:val="DefaultParagraphFont"/>
  </w:style>
  <w:style w:type="table" w:customStyle="1" w:styleId="divdocumentleft-boxaddressdisplaytable">
    <w:name w:val="div_document_left-box_address_displaytable"/>
    <w:basedOn w:val="TableNormal"/>
    <w:tblPr/>
  </w:style>
  <w:style w:type="character" w:customStyle="1" w:styleId="divdocumentdisplaytablecell">
    <w:name w:val="div_document_displaytablecell"/>
    <w:basedOn w:val="DefaultParagraphFont"/>
  </w:style>
  <w:style w:type="character" w:customStyle="1" w:styleId="divdocumentleft-boxsectiontitle">
    <w:name w:val="div_document_left-box_sectiontitle"/>
    <w:basedOn w:val="DefaultParagraphFont"/>
    <w:rPr>
      <w:shd w:val="clear" w:color="auto" w:fill="007D9E"/>
    </w:rPr>
  </w:style>
  <w:style w:type="table" w:customStyle="1" w:styleId="divdocumentleft-boxheading">
    <w:name w:val="div_document_left-box_heading"/>
    <w:basedOn w:val="TableNormal"/>
    <w:tblPr/>
  </w:style>
  <w:style w:type="paragraph" w:customStyle="1" w:styleId="div">
    <w:name w:val="div"/>
    <w:basedOn w:val="Normal"/>
  </w:style>
  <w:style w:type="paragraph" w:customStyle="1" w:styleId="divdocumentleft-boxli">
    <w:name w:val="div_document_left-box_li"/>
    <w:basedOn w:val="Normal"/>
    <w:pPr>
      <w:spacing w:line="400" w:lineRule="atLeast"/>
    </w:pPr>
  </w:style>
  <w:style w:type="paragraph" w:customStyle="1" w:styleId="divdocumentleft-boxsinglecolumnp">
    <w:name w:val="div_document_left-box_singlecolumn_p"/>
    <w:basedOn w:val="Normal"/>
  </w:style>
  <w:style w:type="paragraph" w:customStyle="1" w:styleId="divdocumentdisplayleftcellParagraph">
    <w:name w:val="div_document_displayleftcell Paragraph"/>
    <w:basedOn w:val="Normal"/>
  </w:style>
  <w:style w:type="character" w:customStyle="1" w:styleId="divdocumentdisplayrightcell">
    <w:name w:val="div_document_displayrightcell"/>
    <w:basedOn w:val="DefaultParagraphFont"/>
  </w:style>
  <w:style w:type="paragraph" w:customStyle="1" w:styleId="divdocumentright-boxsection">
    <w:name w:val="div_document_right-box_section"/>
    <w:basedOn w:val="Normal"/>
    <w:pPr>
      <w:pBdr>
        <w:left w:val="none" w:sz="0" w:space="20" w:color="auto"/>
      </w:pBdr>
    </w:pPr>
  </w:style>
  <w:style w:type="paragraph" w:customStyle="1" w:styleId="divdocumentleft-boxheadingParagraph">
    <w:name w:val="div_document_left-box_heading Paragraph"/>
    <w:basedOn w:val="Normal"/>
    <w:pPr>
      <w:pBdr>
        <w:top w:val="single" w:sz="4" w:space="0" w:color="007D9E"/>
        <w:left w:val="single" w:sz="4" w:space="0" w:color="007D9E"/>
        <w:bottom w:val="single" w:sz="4" w:space="0" w:color="007D9E"/>
        <w:right w:val="single" w:sz="4" w:space="0" w:color="007D9E"/>
      </w:pBdr>
    </w:pPr>
    <w:rPr>
      <w:bdr w:val="single" w:sz="4" w:space="0" w:color="007D9E"/>
    </w:rPr>
  </w:style>
  <w:style w:type="character" w:customStyle="1" w:styleId="divdocumentright-boxheadingsectiontitle">
    <w:name w:val="div_document_right-box_heading_sectiontitle"/>
    <w:basedOn w:val="DefaultParagraphFont"/>
  </w:style>
  <w:style w:type="paragraph" w:customStyle="1" w:styleId="divdocumentpaddedline">
    <w:name w:val="div_document_paddedline"/>
    <w:basedOn w:val="Normal"/>
  </w:style>
  <w:style w:type="paragraph" w:customStyle="1" w:styleId="divdocumentright-boxjobtitle">
    <w:name w:val="div_document_right-box_jobtitle"/>
    <w:basedOn w:val="Normal"/>
    <w:rPr>
      <w:caps/>
      <w:color w:val="0E9FC1"/>
      <w:spacing w:val="44"/>
    </w:rPr>
  </w:style>
  <w:style w:type="paragraph" w:customStyle="1" w:styleId="divdocumentcompanyname">
    <w:name w:val="div_document_companyname"/>
    <w:basedOn w:val="Normal"/>
  </w:style>
  <w:style w:type="paragraph" w:customStyle="1" w:styleId="divdocumentexp-dates">
    <w:name w:val="div_document_exp-dates"/>
    <w:basedOn w:val="Normal"/>
  </w:style>
  <w:style w:type="paragraph" w:customStyle="1" w:styleId="divdocumentsectionspacing">
    <w:name w:val="div_document_sectionspacing"/>
    <w:basedOn w:val="Normal"/>
    <w:pPr>
      <w:spacing w:line="400" w:lineRule="atLeast"/>
    </w:pPr>
  </w:style>
  <w:style w:type="paragraph" w:customStyle="1" w:styleId="divdocumentright-boxdegree-grp">
    <w:name w:val="div_document_right-box_degree-grp"/>
    <w:basedOn w:val="Normal"/>
    <w:rPr>
      <w:caps/>
      <w:color w:val="0E9FC1"/>
      <w:spacing w:val="44"/>
    </w:rPr>
  </w:style>
  <w:style w:type="character" w:customStyle="1" w:styleId="divdocumentright-boxdegree">
    <w:name w:val="div_document_right-box_degree"/>
    <w:basedOn w:val="DefaultParagraphFont"/>
    <w:rPr>
      <w:b w:val="0"/>
      <w:bCs w:val="0"/>
      <w:color w:val="0E9FC1"/>
      <w:spacing w:val="44"/>
      <w:shd w:val="clear" w:color="auto" w:fill="FFFFFF"/>
    </w:rPr>
  </w:style>
  <w:style w:type="table" w:customStyle="1" w:styleId="divdocumentparentContainer">
    <w:name w:val="div_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1196</Words>
  <Characters>6821</Characters>
  <Application>Microsoft Office Word</Application>
  <DocSecurity>4</DocSecurity>
  <Lines>56</Lines>
  <Paragraphs>16</Paragraphs>
  <ScaleCrop>false</ScaleCrop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JonathanSladish</dc:title>
  <dc:creator>Jonathan Sladish</dc:creator>
  <cp:lastModifiedBy>Jonathan Sladish</cp:lastModifiedBy>
  <cp:revision>2</cp:revision>
  <dcterms:created xsi:type="dcterms:W3CDTF">2021-03-17T19:30:00Z</dcterms:created>
  <dcterms:modified xsi:type="dcterms:W3CDTF">2021-03-17T19:30:00Z</dcterms:modified>
</cp:coreProperties>
</file>